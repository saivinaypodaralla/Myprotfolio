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4922B" w14:textId="4A8DD539" w:rsidR="001D11F9" w:rsidRPr="00CE6FF2" w:rsidRDefault="00CE6FF2" w:rsidP="00CE6FF2">
      <w:pPr>
        <w:pStyle w:val="Heading1"/>
        <w:ind w:left="720"/>
        <w:rPr>
          <w:b/>
          <w:bCs/>
          <w:lang w:val="en-IN"/>
        </w:rPr>
      </w:pPr>
      <w:r>
        <w:rPr>
          <w:b/>
          <w:bCs/>
          <w:lang w:val="en-IN"/>
        </w:rPr>
        <w:t>SAIVINAY PODARALLA</w:t>
      </w:r>
    </w:p>
    <w:p w14:paraId="44C876CE" w14:textId="7160E8C8" w:rsidR="001D11F9" w:rsidRPr="001D11F9" w:rsidRDefault="001D11F9" w:rsidP="001D11F9">
      <w:pPr>
        <w:pStyle w:val="NoSpacing"/>
        <w:numPr>
          <w:ilvl w:val="0"/>
          <w:numId w:val="31"/>
        </w:numPr>
        <w:rPr>
          <w:lang w:val="en-IN"/>
        </w:rPr>
      </w:pPr>
      <w:r w:rsidRPr="001D11F9">
        <w:rPr>
          <w:lang w:val="en-IN"/>
        </w:rPr>
        <w:t xml:space="preserve">Anantapur, Andhra Pradesh | +91 6281484030 saivinaypodaralla7@gmail.com | </w:t>
      </w:r>
      <w:hyperlink r:id="rId8" w:tgtFrame="_blank" w:history="1">
        <w:r w:rsidRPr="001D11F9">
          <w:rPr>
            <w:rStyle w:val="Hyperlink"/>
            <w:b/>
            <w:bCs/>
            <w:lang w:val="en-IN"/>
          </w:rPr>
          <w:t>LinkedIn</w:t>
        </w:r>
      </w:hyperlink>
      <w:r w:rsidRPr="001D11F9">
        <w:rPr>
          <w:lang w:val="en-IN"/>
        </w:rPr>
        <w:t xml:space="preserve"> | </w:t>
      </w:r>
      <w:hyperlink r:id="rId9" w:tgtFrame="_blank" w:history="1">
        <w:r w:rsidRPr="001D11F9">
          <w:rPr>
            <w:rStyle w:val="Hyperlink"/>
            <w:b/>
            <w:bCs/>
            <w:lang w:val="en-IN"/>
          </w:rPr>
          <w:t>GitHub</w:t>
        </w:r>
      </w:hyperlink>
    </w:p>
    <w:p w14:paraId="598287FD" w14:textId="77777777" w:rsidR="001D11F9" w:rsidRPr="001D11F9" w:rsidRDefault="001D11F9" w:rsidP="001D11F9">
      <w:pPr>
        <w:pStyle w:val="NoSpacing"/>
        <w:ind w:left="720"/>
        <w:rPr>
          <w:lang w:val="en-IN"/>
        </w:rPr>
      </w:pPr>
      <w:r w:rsidRPr="001D11F9">
        <w:rPr>
          <w:lang w:val="en-IN"/>
        </w:rPr>
        <w:pict w14:anchorId="578F7C0D">
          <v:rect id="_x0000_i1061" style="width:0;height:1.5pt" o:hralign="center" o:hrstd="t" o:hr="t" fillcolor="#a0a0a0" stroked="f"/>
        </w:pict>
      </w:r>
    </w:p>
    <w:p w14:paraId="7FA7D5DD" w14:textId="77777777" w:rsidR="001D11F9" w:rsidRPr="001D11F9" w:rsidRDefault="001D11F9" w:rsidP="00CE6FF2">
      <w:pPr>
        <w:pStyle w:val="Heading1"/>
        <w:rPr>
          <w:lang w:val="en-IN"/>
        </w:rPr>
      </w:pPr>
      <w:r w:rsidRPr="001D11F9">
        <w:rPr>
          <w:lang w:val="en-IN"/>
        </w:rPr>
        <w:t>CAREER OBJECTIVE</w:t>
      </w:r>
    </w:p>
    <w:p w14:paraId="64C48122" w14:textId="77777777" w:rsidR="001D11F9" w:rsidRPr="001D11F9" w:rsidRDefault="001D11F9" w:rsidP="001D11F9">
      <w:pPr>
        <w:pStyle w:val="ListParagraph"/>
        <w:numPr>
          <w:ilvl w:val="0"/>
          <w:numId w:val="31"/>
        </w:numPr>
        <w:rPr>
          <w:lang w:val="en-IN"/>
        </w:rPr>
      </w:pPr>
      <w:r w:rsidRPr="001D11F9">
        <w:rPr>
          <w:lang w:val="en-IN"/>
        </w:rPr>
        <w:t xml:space="preserve">Motivated Computer Science student specializing in </w:t>
      </w:r>
      <w:r w:rsidRPr="001D11F9">
        <w:rPr>
          <w:b/>
          <w:bCs/>
          <w:lang w:val="en-IN"/>
        </w:rPr>
        <w:t>Artificial Intelligence and Machine Learning</w:t>
      </w:r>
      <w:r w:rsidRPr="001D11F9">
        <w:rPr>
          <w:lang w:val="en-IN"/>
        </w:rPr>
        <w:t>. Eager to leverage strong foundational skills in Python and ML tools to contribute to innovative tech projects. Committed to continuous learning and applying analytical problem-solving to drive efficiency in an entry-level software engineering or data science role.</w:t>
      </w:r>
    </w:p>
    <w:p w14:paraId="619AED4F" w14:textId="77777777" w:rsidR="001D11F9" w:rsidRPr="001D11F9" w:rsidRDefault="001D11F9" w:rsidP="001D11F9">
      <w:pPr>
        <w:pStyle w:val="ListParagraph"/>
        <w:rPr>
          <w:lang w:val="en-IN"/>
        </w:rPr>
      </w:pPr>
      <w:r w:rsidRPr="001D11F9">
        <w:rPr>
          <w:lang w:val="en-IN"/>
        </w:rPr>
        <w:pict w14:anchorId="3696DCAF">
          <v:rect id="_x0000_i1062" style="width:0;height:1.5pt" o:hralign="center" o:hrstd="t" o:hr="t" fillcolor="#a0a0a0" stroked="f"/>
        </w:pict>
      </w:r>
    </w:p>
    <w:p w14:paraId="0F8EE87D" w14:textId="77777777" w:rsidR="001D11F9" w:rsidRPr="001D11F9" w:rsidRDefault="001D11F9" w:rsidP="00CE6FF2">
      <w:pPr>
        <w:pStyle w:val="Heading1"/>
        <w:rPr>
          <w:lang w:val="en-IN"/>
        </w:rPr>
      </w:pPr>
      <w:r w:rsidRPr="001D11F9">
        <w:rPr>
          <w:lang w:val="en-IN"/>
        </w:rPr>
        <w:t>EDUCATION</w:t>
      </w:r>
    </w:p>
    <w:p w14:paraId="7879AF64" w14:textId="77777777" w:rsidR="001D11F9" w:rsidRPr="001D11F9" w:rsidRDefault="001D11F9" w:rsidP="001D11F9">
      <w:pPr>
        <w:pStyle w:val="ListParagraph"/>
        <w:numPr>
          <w:ilvl w:val="0"/>
          <w:numId w:val="31"/>
        </w:numPr>
        <w:rPr>
          <w:lang w:val="en-IN"/>
        </w:rPr>
      </w:pPr>
      <w:r w:rsidRPr="001D11F9">
        <w:rPr>
          <w:b/>
          <w:bCs/>
          <w:lang w:val="en-IN"/>
        </w:rPr>
        <w:t>Srinivasa Ramanujan Institute of Technology</w:t>
      </w:r>
      <w:r w:rsidRPr="001D11F9">
        <w:rPr>
          <w:lang w:val="en-IN"/>
        </w:rPr>
        <w:t xml:space="preserve"> | </w:t>
      </w:r>
      <w:proofErr w:type="spellStart"/>
      <w:r w:rsidRPr="001D11F9">
        <w:rPr>
          <w:lang w:val="en-IN"/>
        </w:rPr>
        <w:t>Ananthapur</w:t>
      </w:r>
      <w:proofErr w:type="spellEnd"/>
      <w:r w:rsidRPr="001D11F9">
        <w:rPr>
          <w:lang w:val="en-IN"/>
        </w:rPr>
        <w:t xml:space="preserve">, AP </w:t>
      </w:r>
      <w:proofErr w:type="spellStart"/>
      <w:r w:rsidRPr="001D11F9">
        <w:rPr>
          <w:i/>
          <w:iCs/>
          <w:lang w:val="en-IN"/>
        </w:rPr>
        <w:t>B.Tech</w:t>
      </w:r>
      <w:proofErr w:type="spellEnd"/>
      <w:r w:rsidRPr="001D11F9">
        <w:rPr>
          <w:i/>
          <w:iCs/>
          <w:lang w:val="en-IN"/>
        </w:rPr>
        <w:t xml:space="preserve"> in CSE (Artificial Intelligence &amp; Machine Learning)</w:t>
      </w:r>
      <w:r w:rsidRPr="001D11F9">
        <w:rPr>
          <w:lang w:val="en-IN"/>
        </w:rPr>
        <w:t xml:space="preserve"> | 2023 – 2027 (Expected)</w:t>
      </w:r>
    </w:p>
    <w:p w14:paraId="6F4A8111" w14:textId="05EB6DAE" w:rsidR="001D11F9" w:rsidRPr="001D11F9" w:rsidRDefault="001D11F9" w:rsidP="001D11F9">
      <w:pPr>
        <w:numPr>
          <w:ilvl w:val="0"/>
          <w:numId w:val="31"/>
        </w:numPr>
        <w:rPr>
          <w:lang w:val="en-IN"/>
        </w:rPr>
      </w:pPr>
      <w:r w:rsidRPr="001D11F9">
        <w:rPr>
          <w:b/>
          <w:bCs/>
          <w:lang w:val="en-IN"/>
        </w:rPr>
        <w:t>CGPA:</w:t>
      </w:r>
      <w:r w:rsidRPr="001D11F9">
        <w:rPr>
          <w:lang w:val="en-IN"/>
        </w:rPr>
        <w:t xml:space="preserve"> </w:t>
      </w:r>
      <w:r w:rsidR="00CE6FF2">
        <w:rPr>
          <w:lang w:val="en-IN"/>
        </w:rPr>
        <w:t>6</w:t>
      </w:r>
      <w:r w:rsidRPr="001D11F9">
        <w:rPr>
          <w:lang w:val="en-IN"/>
        </w:rPr>
        <w:t>.</w:t>
      </w:r>
      <w:r w:rsidR="00CE6FF2">
        <w:rPr>
          <w:lang w:val="en-IN"/>
        </w:rPr>
        <w:t>5</w:t>
      </w:r>
      <w:r w:rsidRPr="001D11F9">
        <w:rPr>
          <w:lang w:val="en-IN"/>
        </w:rPr>
        <w:t xml:space="preserve"> / 10.0</w:t>
      </w:r>
    </w:p>
    <w:p w14:paraId="18465F31" w14:textId="77777777" w:rsidR="001D11F9" w:rsidRPr="001D11F9" w:rsidRDefault="001D11F9" w:rsidP="001D11F9">
      <w:pPr>
        <w:pStyle w:val="ListParagraph"/>
        <w:numPr>
          <w:ilvl w:val="0"/>
          <w:numId w:val="31"/>
        </w:numPr>
        <w:rPr>
          <w:lang w:val="en-IN"/>
        </w:rPr>
      </w:pPr>
      <w:r w:rsidRPr="001D11F9">
        <w:rPr>
          <w:b/>
          <w:bCs/>
          <w:lang w:val="en-IN"/>
        </w:rPr>
        <w:t>Sri Chaitanya Junior College</w:t>
      </w:r>
      <w:r w:rsidRPr="001D11F9">
        <w:rPr>
          <w:lang w:val="en-IN"/>
        </w:rPr>
        <w:t xml:space="preserve"> | </w:t>
      </w:r>
      <w:proofErr w:type="spellStart"/>
      <w:r w:rsidRPr="001D11F9">
        <w:rPr>
          <w:lang w:val="en-IN"/>
        </w:rPr>
        <w:t>Ananthapur</w:t>
      </w:r>
      <w:proofErr w:type="spellEnd"/>
      <w:r w:rsidRPr="001D11F9">
        <w:rPr>
          <w:lang w:val="en-IN"/>
        </w:rPr>
        <w:t xml:space="preserve">, AP </w:t>
      </w:r>
      <w:r w:rsidRPr="001D11F9">
        <w:rPr>
          <w:i/>
          <w:iCs/>
          <w:lang w:val="en-IN"/>
        </w:rPr>
        <w:t>Intermediate Education</w:t>
      </w:r>
    </w:p>
    <w:p w14:paraId="5EBE9192" w14:textId="77777777" w:rsidR="001D11F9" w:rsidRPr="001D11F9" w:rsidRDefault="001D11F9" w:rsidP="001D11F9">
      <w:pPr>
        <w:pStyle w:val="ListParagraph"/>
        <w:numPr>
          <w:ilvl w:val="0"/>
          <w:numId w:val="31"/>
        </w:numPr>
        <w:rPr>
          <w:lang w:val="en-IN"/>
        </w:rPr>
      </w:pPr>
      <w:r w:rsidRPr="001D11F9">
        <w:rPr>
          <w:b/>
          <w:bCs/>
          <w:lang w:val="en-IN"/>
        </w:rPr>
        <w:t>Sri Chaitanya School</w:t>
      </w:r>
      <w:r w:rsidRPr="001D11F9">
        <w:rPr>
          <w:lang w:val="en-IN"/>
        </w:rPr>
        <w:t xml:space="preserve"> | </w:t>
      </w:r>
      <w:proofErr w:type="spellStart"/>
      <w:r w:rsidRPr="001D11F9">
        <w:rPr>
          <w:lang w:val="en-IN"/>
        </w:rPr>
        <w:t>Ananthapur</w:t>
      </w:r>
      <w:proofErr w:type="spellEnd"/>
      <w:r w:rsidRPr="001D11F9">
        <w:rPr>
          <w:lang w:val="en-IN"/>
        </w:rPr>
        <w:t xml:space="preserve">, AP </w:t>
      </w:r>
      <w:r w:rsidRPr="001D11F9">
        <w:rPr>
          <w:i/>
          <w:iCs/>
          <w:lang w:val="en-IN"/>
        </w:rPr>
        <w:t>Secondary School Certificate</w:t>
      </w:r>
    </w:p>
    <w:p w14:paraId="4FE385C6" w14:textId="77777777" w:rsidR="001D11F9" w:rsidRPr="001D11F9" w:rsidRDefault="001D11F9" w:rsidP="001D11F9">
      <w:pPr>
        <w:pStyle w:val="ListParagraph"/>
        <w:rPr>
          <w:lang w:val="en-IN"/>
        </w:rPr>
      </w:pPr>
      <w:r w:rsidRPr="001D11F9">
        <w:rPr>
          <w:lang w:val="en-IN"/>
        </w:rPr>
        <w:pict w14:anchorId="549CF6DF">
          <v:rect id="_x0000_i1063" style="width:0;height:1.5pt" o:hralign="center" o:hrstd="t" o:hr="t" fillcolor="#a0a0a0" stroked="f"/>
        </w:pict>
      </w:r>
    </w:p>
    <w:p w14:paraId="668FE0CF" w14:textId="77777777" w:rsidR="001D11F9" w:rsidRPr="001D11F9" w:rsidRDefault="001D11F9" w:rsidP="00CE6FF2">
      <w:pPr>
        <w:pStyle w:val="Heading1"/>
        <w:rPr>
          <w:lang w:val="en-IN"/>
        </w:rPr>
      </w:pPr>
      <w:r w:rsidRPr="001D11F9">
        <w:rPr>
          <w:lang w:val="en-IN"/>
        </w:rPr>
        <w:t>TECHNICAL SKILLS</w:t>
      </w:r>
    </w:p>
    <w:p w14:paraId="38B043E9" w14:textId="77777777" w:rsidR="001D11F9" w:rsidRPr="001D11F9" w:rsidRDefault="001D11F9" w:rsidP="001D11F9">
      <w:pPr>
        <w:numPr>
          <w:ilvl w:val="0"/>
          <w:numId w:val="31"/>
        </w:numPr>
        <w:rPr>
          <w:lang w:val="en-IN"/>
        </w:rPr>
      </w:pPr>
      <w:r w:rsidRPr="001D11F9">
        <w:rPr>
          <w:b/>
          <w:bCs/>
          <w:lang w:val="en-IN"/>
        </w:rPr>
        <w:t>Programming Languages:</w:t>
      </w:r>
      <w:r w:rsidRPr="001D11F9">
        <w:rPr>
          <w:lang w:val="en-IN"/>
        </w:rPr>
        <w:t xml:space="preserve"> Python, Java (Core)</w:t>
      </w:r>
    </w:p>
    <w:p w14:paraId="5D2A0BE6" w14:textId="77777777" w:rsidR="001D11F9" w:rsidRPr="001D11F9" w:rsidRDefault="001D11F9" w:rsidP="001D11F9">
      <w:pPr>
        <w:numPr>
          <w:ilvl w:val="0"/>
          <w:numId w:val="31"/>
        </w:numPr>
        <w:rPr>
          <w:lang w:val="en-IN"/>
        </w:rPr>
      </w:pPr>
      <w:r w:rsidRPr="001D11F9">
        <w:rPr>
          <w:b/>
          <w:bCs/>
          <w:lang w:val="en-IN"/>
        </w:rPr>
        <w:t>Specializations:</w:t>
      </w:r>
      <w:r w:rsidRPr="001D11F9">
        <w:rPr>
          <w:lang w:val="en-IN"/>
        </w:rPr>
        <w:t xml:space="preserve"> Machine Learning Foundations, Data Analysis</w:t>
      </w:r>
    </w:p>
    <w:p w14:paraId="3117509F" w14:textId="77777777" w:rsidR="001D11F9" w:rsidRPr="001D11F9" w:rsidRDefault="001D11F9" w:rsidP="001D11F9">
      <w:pPr>
        <w:numPr>
          <w:ilvl w:val="0"/>
          <w:numId w:val="31"/>
        </w:numPr>
        <w:rPr>
          <w:lang w:val="en-IN"/>
        </w:rPr>
      </w:pPr>
      <w:r w:rsidRPr="001D11F9">
        <w:rPr>
          <w:b/>
          <w:bCs/>
          <w:lang w:val="en-IN"/>
        </w:rPr>
        <w:t>Tools:</w:t>
      </w:r>
      <w:r w:rsidRPr="001D11F9">
        <w:rPr>
          <w:lang w:val="en-IN"/>
        </w:rPr>
        <w:t xml:space="preserve"> Google Cloud Platform, Microsoft Excel, PowerPoint</w:t>
      </w:r>
    </w:p>
    <w:p w14:paraId="667CA3F9" w14:textId="77777777" w:rsidR="001D11F9" w:rsidRPr="001D11F9" w:rsidRDefault="001D11F9" w:rsidP="001D11F9">
      <w:pPr>
        <w:numPr>
          <w:ilvl w:val="0"/>
          <w:numId w:val="31"/>
        </w:numPr>
        <w:rPr>
          <w:lang w:val="en-IN"/>
        </w:rPr>
      </w:pPr>
      <w:r w:rsidRPr="001D11F9">
        <w:rPr>
          <w:b/>
          <w:bCs/>
          <w:lang w:val="en-IN"/>
        </w:rPr>
        <w:t>Soft Skills:</w:t>
      </w:r>
      <w:r w:rsidRPr="001D11F9">
        <w:rPr>
          <w:lang w:val="en-IN"/>
        </w:rPr>
        <w:t xml:space="preserve"> Effective Communication, Team Collaboration, Problem Solving</w:t>
      </w:r>
    </w:p>
    <w:p w14:paraId="56AB7AD8" w14:textId="77777777" w:rsidR="001D11F9" w:rsidRPr="001D11F9" w:rsidRDefault="001D11F9" w:rsidP="001D11F9">
      <w:pPr>
        <w:pStyle w:val="ListParagraph"/>
        <w:rPr>
          <w:lang w:val="en-IN"/>
        </w:rPr>
      </w:pPr>
      <w:r w:rsidRPr="001D11F9">
        <w:rPr>
          <w:lang w:val="en-IN"/>
        </w:rPr>
        <w:pict w14:anchorId="24B7A5ED">
          <v:rect id="_x0000_i1064" style="width:0;height:1.5pt" o:hralign="center" o:hrstd="t" o:hr="t" fillcolor="#a0a0a0" stroked="f"/>
        </w:pict>
      </w:r>
    </w:p>
    <w:p w14:paraId="0B94A62F" w14:textId="77777777" w:rsidR="001D11F9" w:rsidRPr="001D11F9" w:rsidRDefault="001D11F9" w:rsidP="00CE6FF2">
      <w:pPr>
        <w:pStyle w:val="Heading1"/>
        <w:rPr>
          <w:lang w:val="en-IN"/>
        </w:rPr>
      </w:pPr>
      <w:r w:rsidRPr="001D11F9">
        <w:rPr>
          <w:lang w:val="en-IN"/>
        </w:rPr>
        <w:t>PROJECTS</w:t>
      </w:r>
    </w:p>
    <w:p w14:paraId="60B81A43" w14:textId="77777777" w:rsidR="001D11F9" w:rsidRPr="001D11F9" w:rsidRDefault="001D11F9" w:rsidP="001D11F9">
      <w:pPr>
        <w:pStyle w:val="ListParagraph"/>
        <w:numPr>
          <w:ilvl w:val="0"/>
          <w:numId w:val="31"/>
        </w:numPr>
        <w:rPr>
          <w:lang w:val="en-IN"/>
        </w:rPr>
      </w:pPr>
      <w:r w:rsidRPr="001D11F9">
        <w:rPr>
          <w:b/>
          <w:bCs/>
          <w:lang w:val="en-IN"/>
        </w:rPr>
        <w:t>Weather Report Application</w:t>
      </w:r>
    </w:p>
    <w:p w14:paraId="11D4573B" w14:textId="77777777" w:rsidR="001D11F9" w:rsidRPr="001D11F9" w:rsidRDefault="001D11F9" w:rsidP="001D11F9">
      <w:pPr>
        <w:numPr>
          <w:ilvl w:val="0"/>
          <w:numId w:val="31"/>
        </w:numPr>
        <w:rPr>
          <w:lang w:val="en-IN"/>
        </w:rPr>
      </w:pPr>
      <w:r w:rsidRPr="001D11F9">
        <w:rPr>
          <w:lang w:val="en-IN"/>
        </w:rPr>
        <w:t>Developed a functional application to provide real-time weather updates.</w:t>
      </w:r>
    </w:p>
    <w:p w14:paraId="1A233293" w14:textId="77777777" w:rsidR="001D11F9" w:rsidRPr="001D11F9" w:rsidRDefault="001D11F9" w:rsidP="001D11F9">
      <w:pPr>
        <w:numPr>
          <w:ilvl w:val="0"/>
          <w:numId w:val="31"/>
        </w:numPr>
        <w:rPr>
          <w:lang w:val="en-IN"/>
        </w:rPr>
      </w:pPr>
      <w:r w:rsidRPr="001D11F9">
        <w:rPr>
          <w:lang w:val="en-IN"/>
        </w:rPr>
        <w:t xml:space="preserve">Utilized </w:t>
      </w:r>
      <w:r w:rsidRPr="001D11F9">
        <w:rPr>
          <w:b/>
          <w:bCs/>
          <w:lang w:val="en-IN"/>
        </w:rPr>
        <w:t>Machine Learning tools</w:t>
      </w:r>
      <w:r w:rsidRPr="001D11F9">
        <w:rPr>
          <w:lang w:val="en-IN"/>
        </w:rPr>
        <w:t xml:space="preserve"> to process data patterns for accurate reporting.</w:t>
      </w:r>
    </w:p>
    <w:p w14:paraId="5357F776" w14:textId="77777777" w:rsidR="001D11F9" w:rsidRPr="001D11F9" w:rsidRDefault="001D11F9" w:rsidP="001D11F9">
      <w:pPr>
        <w:numPr>
          <w:ilvl w:val="0"/>
          <w:numId w:val="31"/>
        </w:numPr>
        <w:rPr>
          <w:lang w:val="en-IN"/>
        </w:rPr>
      </w:pPr>
      <w:r w:rsidRPr="001D11F9">
        <w:rPr>
          <w:lang w:val="en-IN"/>
        </w:rPr>
        <w:t>Focused on creating a user-friendly interface for seamless navigation.</w:t>
      </w:r>
    </w:p>
    <w:p w14:paraId="70BD3D56" w14:textId="77777777" w:rsidR="001D11F9" w:rsidRPr="001D11F9" w:rsidRDefault="001D11F9" w:rsidP="001D11F9">
      <w:pPr>
        <w:pStyle w:val="ListParagraph"/>
        <w:numPr>
          <w:ilvl w:val="0"/>
          <w:numId w:val="31"/>
        </w:numPr>
        <w:rPr>
          <w:lang w:val="en-IN"/>
        </w:rPr>
      </w:pPr>
      <w:r w:rsidRPr="001D11F9">
        <w:rPr>
          <w:b/>
          <w:bCs/>
          <w:lang w:val="en-IN"/>
        </w:rPr>
        <w:t>Calculator Application</w:t>
      </w:r>
    </w:p>
    <w:p w14:paraId="26E6F36C" w14:textId="77777777" w:rsidR="001D11F9" w:rsidRPr="001D11F9" w:rsidRDefault="001D11F9" w:rsidP="001D11F9">
      <w:pPr>
        <w:numPr>
          <w:ilvl w:val="0"/>
          <w:numId w:val="31"/>
        </w:numPr>
        <w:rPr>
          <w:lang w:val="en-IN"/>
        </w:rPr>
      </w:pPr>
      <w:r w:rsidRPr="001D11F9">
        <w:rPr>
          <w:lang w:val="en-IN"/>
        </w:rPr>
        <w:t>Designed and implemented a versatile calculator capable of performing standard and complex operations.</w:t>
      </w:r>
    </w:p>
    <w:p w14:paraId="05152E5C" w14:textId="77777777" w:rsidR="001D11F9" w:rsidRPr="001D11F9" w:rsidRDefault="001D11F9" w:rsidP="001D11F9">
      <w:pPr>
        <w:numPr>
          <w:ilvl w:val="0"/>
          <w:numId w:val="31"/>
        </w:numPr>
        <w:rPr>
          <w:lang w:val="en-IN"/>
        </w:rPr>
      </w:pPr>
      <w:r w:rsidRPr="001D11F9">
        <w:rPr>
          <w:lang w:val="en-IN"/>
        </w:rPr>
        <w:t>Ensured code efficiency and logical accuracy through rigorous testing.</w:t>
      </w:r>
    </w:p>
    <w:p w14:paraId="18A034C6" w14:textId="77777777" w:rsidR="001D11F9" w:rsidRPr="001D11F9" w:rsidRDefault="001D11F9" w:rsidP="001D11F9">
      <w:pPr>
        <w:pStyle w:val="ListParagraph"/>
        <w:rPr>
          <w:lang w:val="en-IN"/>
        </w:rPr>
      </w:pPr>
      <w:r w:rsidRPr="001D11F9">
        <w:rPr>
          <w:lang w:val="en-IN"/>
        </w:rPr>
        <w:pict w14:anchorId="34653191">
          <v:rect id="_x0000_i1065" style="width:0;height:1.5pt" o:hralign="center" o:hrstd="t" o:hr="t" fillcolor="#a0a0a0" stroked="f"/>
        </w:pict>
      </w:r>
    </w:p>
    <w:p w14:paraId="55154FFE" w14:textId="77777777" w:rsidR="001D11F9" w:rsidRPr="001D11F9" w:rsidRDefault="001D11F9" w:rsidP="00CE6FF2">
      <w:pPr>
        <w:pStyle w:val="Heading1"/>
        <w:rPr>
          <w:lang w:val="en-IN"/>
        </w:rPr>
      </w:pPr>
      <w:r w:rsidRPr="001D11F9">
        <w:rPr>
          <w:lang w:val="en-IN"/>
        </w:rPr>
        <w:t>CERTIFICATIONS</w:t>
      </w:r>
    </w:p>
    <w:p w14:paraId="2DAAA8BA" w14:textId="77777777" w:rsidR="001D11F9" w:rsidRPr="001D11F9" w:rsidRDefault="001D11F9" w:rsidP="001D11F9">
      <w:pPr>
        <w:numPr>
          <w:ilvl w:val="0"/>
          <w:numId w:val="31"/>
        </w:numPr>
        <w:rPr>
          <w:lang w:val="en-IN"/>
        </w:rPr>
      </w:pPr>
      <w:r w:rsidRPr="001D11F9">
        <w:rPr>
          <w:b/>
          <w:bCs/>
          <w:lang w:val="en-IN"/>
        </w:rPr>
        <w:t>Google Cloud Certification</w:t>
      </w:r>
      <w:r w:rsidRPr="001D11F9">
        <w:rPr>
          <w:lang w:val="en-IN"/>
        </w:rPr>
        <w:t xml:space="preserve"> – Foundational Cloud Concepts and Infrastructure.</w:t>
      </w:r>
    </w:p>
    <w:p w14:paraId="0717BF2A" w14:textId="77777777" w:rsidR="001D11F9" w:rsidRPr="001D11F9" w:rsidRDefault="001D11F9" w:rsidP="001D11F9">
      <w:pPr>
        <w:pStyle w:val="ListParagraph"/>
        <w:rPr>
          <w:lang w:val="en-IN"/>
        </w:rPr>
      </w:pPr>
      <w:r w:rsidRPr="001D11F9">
        <w:rPr>
          <w:lang w:val="en-IN"/>
        </w:rPr>
        <w:pict w14:anchorId="292B518F">
          <v:rect id="_x0000_i1066" style="width:0;height:1.5pt" o:hralign="center" o:hrstd="t" o:hr="t" fillcolor="#a0a0a0" stroked="f"/>
        </w:pict>
      </w:r>
    </w:p>
    <w:p w14:paraId="350D6EB2" w14:textId="77777777" w:rsidR="001D11F9" w:rsidRPr="001D11F9" w:rsidRDefault="001D11F9" w:rsidP="00CE6FF2">
      <w:pPr>
        <w:pStyle w:val="Heading1"/>
        <w:rPr>
          <w:lang w:val="en-IN"/>
        </w:rPr>
      </w:pPr>
      <w:r w:rsidRPr="001D11F9">
        <w:rPr>
          <w:lang w:val="en-IN"/>
        </w:rPr>
        <w:t>LANGUAGES &amp; INTERESTS</w:t>
      </w:r>
    </w:p>
    <w:p w14:paraId="5F5C8498" w14:textId="71FACA4A" w:rsidR="001D11F9" w:rsidRPr="00CE6FF2" w:rsidRDefault="001D11F9" w:rsidP="00CE6FF2">
      <w:pPr>
        <w:numPr>
          <w:ilvl w:val="0"/>
          <w:numId w:val="31"/>
        </w:numPr>
        <w:rPr>
          <w:lang w:val="en-IN"/>
        </w:rPr>
      </w:pPr>
      <w:r w:rsidRPr="001D11F9">
        <w:rPr>
          <w:b/>
          <w:bCs/>
          <w:lang w:val="en-IN"/>
        </w:rPr>
        <w:t>Languages:</w:t>
      </w:r>
      <w:r w:rsidRPr="001D11F9">
        <w:rPr>
          <w:lang w:val="en-IN"/>
        </w:rPr>
        <w:t xml:space="preserve"> English (Professional), Telugu (Native)</w:t>
      </w:r>
    </w:p>
    <w:p w14:paraId="0F0C9D4A" w14:textId="77777777" w:rsidR="00CE6FF2" w:rsidRPr="001D11F9" w:rsidRDefault="00CE6FF2" w:rsidP="00CE6FF2">
      <w:pPr>
        <w:ind w:left="720"/>
        <w:rPr>
          <w:lang w:val="en-IN"/>
        </w:rPr>
      </w:pPr>
    </w:p>
    <w:sectPr w:rsidR="00CE6FF2" w:rsidRPr="001D1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37748D2"/>
    <w:multiLevelType w:val="multilevel"/>
    <w:tmpl w:val="BE32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19B4164"/>
    <w:multiLevelType w:val="multilevel"/>
    <w:tmpl w:val="9D28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86A82"/>
    <w:multiLevelType w:val="multilevel"/>
    <w:tmpl w:val="A50E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48B22AEE"/>
    <w:multiLevelType w:val="hybridMultilevel"/>
    <w:tmpl w:val="3440F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7D5435"/>
    <w:multiLevelType w:val="hybridMultilevel"/>
    <w:tmpl w:val="EA8C7B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FF730CB"/>
    <w:multiLevelType w:val="multilevel"/>
    <w:tmpl w:val="404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B0268"/>
    <w:multiLevelType w:val="multilevel"/>
    <w:tmpl w:val="18BE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8697F"/>
    <w:multiLevelType w:val="multilevel"/>
    <w:tmpl w:val="0D04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650938755">
    <w:abstractNumId w:val="24"/>
  </w:num>
  <w:num w:numId="2" w16cid:durableId="1192304045">
    <w:abstractNumId w:val="12"/>
  </w:num>
  <w:num w:numId="3" w16cid:durableId="1712613178">
    <w:abstractNumId w:val="10"/>
  </w:num>
  <w:num w:numId="4" w16cid:durableId="422380475">
    <w:abstractNumId w:val="26"/>
  </w:num>
  <w:num w:numId="5" w16cid:durableId="875705061">
    <w:abstractNumId w:val="13"/>
  </w:num>
  <w:num w:numId="6" w16cid:durableId="2049447228">
    <w:abstractNumId w:val="19"/>
  </w:num>
  <w:num w:numId="7" w16cid:durableId="402604358">
    <w:abstractNumId w:val="21"/>
  </w:num>
  <w:num w:numId="8" w16cid:durableId="981739592">
    <w:abstractNumId w:val="9"/>
  </w:num>
  <w:num w:numId="9" w16cid:durableId="116686118">
    <w:abstractNumId w:val="7"/>
  </w:num>
  <w:num w:numId="10" w16cid:durableId="309987044">
    <w:abstractNumId w:val="6"/>
  </w:num>
  <w:num w:numId="11" w16cid:durableId="1990865072">
    <w:abstractNumId w:val="5"/>
  </w:num>
  <w:num w:numId="12" w16cid:durableId="1311404356">
    <w:abstractNumId w:val="4"/>
  </w:num>
  <w:num w:numId="13" w16cid:durableId="887842565">
    <w:abstractNumId w:val="8"/>
  </w:num>
  <w:num w:numId="14" w16cid:durableId="1703481285">
    <w:abstractNumId w:val="3"/>
  </w:num>
  <w:num w:numId="15" w16cid:durableId="1455751227">
    <w:abstractNumId w:val="2"/>
  </w:num>
  <w:num w:numId="16" w16cid:durableId="627004717">
    <w:abstractNumId w:val="1"/>
  </w:num>
  <w:num w:numId="17" w16cid:durableId="1276693">
    <w:abstractNumId w:val="0"/>
  </w:num>
  <w:num w:numId="18" w16cid:durableId="179899618">
    <w:abstractNumId w:val="15"/>
  </w:num>
  <w:num w:numId="19" w16cid:durableId="769273662">
    <w:abstractNumId w:val="16"/>
  </w:num>
  <w:num w:numId="20" w16cid:durableId="1996058673">
    <w:abstractNumId w:val="25"/>
  </w:num>
  <w:num w:numId="21" w16cid:durableId="1778866041">
    <w:abstractNumId w:val="20"/>
  </w:num>
  <w:num w:numId="22" w16cid:durableId="1453935818">
    <w:abstractNumId w:val="11"/>
  </w:num>
  <w:num w:numId="23" w16cid:durableId="543443279">
    <w:abstractNumId w:val="30"/>
  </w:num>
  <w:num w:numId="24" w16cid:durableId="1177228989">
    <w:abstractNumId w:val="28"/>
  </w:num>
  <w:num w:numId="25" w16cid:durableId="1179779262">
    <w:abstractNumId w:val="29"/>
  </w:num>
  <w:num w:numId="26" w16cid:durableId="1342472108">
    <w:abstractNumId w:val="14"/>
  </w:num>
  <w:num w:numId="27" w16cid:durableId="5249380">
    <w:abstractNumId w:val="17"/>
  </w:num>
  <w:num w:numId="28" w16cid:durableId="1348866725">
    <w:abstractNumId w:val="18"/>
  </w:num>
  <w:num w:numId="29" w16cid:durableId="1594825269">
    <w:abstractNumId w:val="27"/>
  </w:num>
  <w:num w:numId="30" w16cid:durableId="468941293">
    <w:abstractNumId w:val="22"/>
  </w:num>
  <w:num w:numId="31" w16cid:durableId="74271987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F9"/>
    <w:rsid w:val="001D11F9"/>
    <w:rsid w:val="003D25E0"/>
    <w:rsid w:val="004A266A"/>
    <w:rsid w:val="004F239B"/>
    <w:rsid w:val="00645252"/>
    <w:rsid w:val="006D3D74"/>
    <w:rsid w:val="0083569A"/>
    <w:rsid w:val="00A9204E"/>
    <w:rsid w:val="00CE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6978B"/>
  <w15:chartTrackingRefBased/>
  <w15:docId w15:val="{879F0EC9-064B-482B-AEB7-3D10FD2BE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character" w:styleId="UnresolvedMention">
    <w:name w:val="Unresolved Mention"/>
    <w:basedOn w:val="DefaultParagraphFont"/>
    <w:uiPriority w:val="99"/>
    <w:semiHidden/>
    <w:unhideWhenUsed/>
    <w:rsid w:val="001D11F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D11F9"/>
  </w:style>
  <w:style w:type="paragraph" w:styleId="ListParagraph">
    <w:name w:val="List Paragraph"/>
    <w:basedOn w:val="Normal"/>
    <w:uiPriority w:val="34"/>
    <w:unhideWhenUsed/>
    <w:qFormat/>
    <w:rsid w:val="001D1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www.linkedin.com/in/podaralla-saivinay-29a898375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github.com/saivinaypodaralla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.Yugandhar%20Reddy\AppData\Local\Microsoft\Office\16.0\DTS\en-IN%7bA328538B-4898-48CE-AC69-A887C4ECC281%7d\%7b1A6D36CE-9CFF-4325-B597-463FB9E3084D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{1A6D36CE-9CFF-4325-B597-463FB9E3084D}TF2de6fc23-48e8-448b-960e-1bdc6e9248ab4ef8d1ac_win32-7424dd8ab5ea</Template>
  <TotalTime>5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c.Yugandhar Reddy</dc:creator>
  <cp:keywords/>
  <dc:description/>
  <cp:lastModifiedBy>Yugandhar Reddy</cp:lastModifiedBy>
  <cp:revision>4</cp:revision>
  <dcterms:created xsi:type="dcterms:W3CDTF">2026-03-09T09:12:00Z</dcterms:created>
  <dcterms:modified xsi:type="dcterms:W3CDTF">2026-03-09T09:19:00Z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